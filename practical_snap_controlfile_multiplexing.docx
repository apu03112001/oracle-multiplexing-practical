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30A2" w14:textId="77777777" w:rsidR="005848D4" w:rsidRPr="005848D4" w:rsidRDefault="005848D4" w:rsidP="005848D4">
      <w:pPr>
        <w:rPr>
          <w:b/>
          <w:bCs/>
          <w:lang w:val="en-IN"/>
        </w:rPr>
      </w:pPr>
      <w:r w:rsidRPr="005848D4">
        <w:rPr>
          <w:b/>
          <w:bCs/>
          <w:lang w:val="en-IN"/>
        </w:rPr>
        <w:t>STEP 1 — Check Existing Control Files</w:t>
      </w:r>
    </w:p>
    <w:p w14:paraId="2A3C848E" w14:textId="77777777" w:rsidR="005848D4" w:rsidRPr="005848D4" w:rsidRDefault="005848D4" w:rsidP="005848D4">
      <w:pPr>
        <w:rPr>
          <w:lang w:val="en-IN"/>
        </w:rPr>
      </w:pPr>
      <w:r w:rsidRPr="005848D4">
        <w:rPr>
          <w:lang w:val="en-IN"/>
        </w:rPr>
        <w:t>Login as SYSDBA:</w:t>
      </w:r>
    </w:p>
    <w:p w14:paraId="3D322ACC" w14:textId="77777777" w:rsidR="005848D4" w:rsidRDefault="005848D4">
      <w:r w:rsidRPr="005848D4">
        <w:drawing>
          <wp:anchor distT="0" distB="0" distL="114300" distR="114300" simplePos="0" relativeHeight="251658240" behindDoc="1" locked="0" layoutInCell="1" allowOverlap="1" wp14:anchorId="08DBB87E" wp14:editId="34B5F954">
            <wp:simplePos x="0" y="0"/>
            <wp:positionH relativeFrom="column">
              <wp:posOffset>9525</wp:posOffset>
            </wp:positionH>
            <wp:positionV relativeFrom="page">
              <wp:posOffset>106045</wp:posOffset>
            </wp:positionV>
            <wp:extent cx="4191000" cy="710565"/>
            <wp:effectExtent l="0" t="0" r="0" b="0"/>
            <wp:wrapNone/>
            <wp:docPr id="185341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124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AC941" w14:textId="77777777" w:rsidR="005848D4" w:rsidRPr="005848D4" w:rsidRDefault="005848D4" w:rsidP="005848D4"/>
    <w:p w14:paraId="06B24984" w14:textId="77777777" w:rsidR="005848D4" w:rsidRDefault="005848D4"/>
    <w:p w14:paraId="40AF6DEA" w14:textId="77777777" w:rsidR="005848D4" w:rsidRDefault="005848D4">
      <w:r>
        <w:t xml:space="preserve">  </w:t>
      </w:r>
    </w:p>
    <w:p w14:paraId="250FE3BA" w14:textId="2DDCCEEF" w:rsidR="00A9204E" w:rsidRPr="004E3CE3" w:rsidRDefault="00A9204E">
      <w:pPr>
        <w:rPr>
          <w:b/>
          <w:bCs/>
        </w:rPr>
      </w:pPr>
    </w:p>
    <w:p w14:paraId="6BD77EB2" w14:textId="5664AEA8" w:rsidR="005848D4" w:rsidRPr="004E3CE3" w:rsidRDefault="005848D4">
      <w:pPr>
        <w:rPr>
          <w:b/>
          <w:bCs/>
        </w:rPr>
      </w:pPr>
      <w:r w:rsidRPr="004E3CE3">
        <w:rPr>
          <w:b/>
          <w:bCs/>
        </w:rPr>
        <w:t>STEP 2 — Shutdown Database</w:t>
      </w:r>
    </w:p>
    <w:p w14:paraId="14D588A3" w14:textId="204493DB" w:rsidR="005848D4" w:rsidRPr="004E3CE3" w:rsidRDefault="005848D4">
      <w:pPr>
        <w:rPr>
          <w:b/>
          <w:bCs/>
        </w:rPr>
      </w:pPr>
      <w:r w:rsidRPr="004E3CE3">
        <w:rPr>
          <w:b/>
          <w:bCs/>
        </w:rPr>
        <w:t xml:space="preserve">STEP 3 — Create New </w:t>
      </w:r>
      <w:proofErr w:type="gramStart"/>
      <w:r w:rsidRPr="004E3CE3">
        <w:rPr>
          <w:b/>
          <w:bCs/>
        </w:rPr>
        <w:t>Location</w:t>
      </w:r>
      <w:r w:rsidRPr="004E3CE3">
        <w:rPr>
          <w:b/>
          <w:bCs/>
        </w:rPr>
        <w:t>(</w:t>
      </w:r>
      <w:proofErr w:type="gramEnd"/>
      <w:r w:rsidRPr="004E3CE3">
        <w:rPr>
          <w:b/>
          <w:bCs/>
        </w:rPr>
        <w:t>or use any existing path)</w:t>
      </w:r>
    </w:p>
    <w:p w14:paraId="6168D348" w14:textId="169ADA94" w:rsidR="005848D4" w:rsidRDefault="005848D4">
      <w:r w:rsidRPr="005848D4">
        <w:drawing>
          <wp:inline distT="0" distB="0" distL="0" distR="0" wp14:anchorId="4DC00F6B" wp14:editId="5C1C69CA">
            <wp:extent cx="4435224" cy="342930"/>
            <wp:effectExtent l="0" t="0" r="3810" b="0"/>
            <wp:docPr id="106405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519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B2EF" w14:textId="77777777" w:rsidR="005848D4" w:rsidRPr="005848D4" w:rsidRDefault="005848D4" w:rsidP="005848D4">
      <w:pPr>
        <w:rPr>
          <w:b/>
          <w:bCs/>
          <w:lang w:val="en-IN"/>
        </w:rPr>
      </w:pPr>
      <w:r w:rsidRPr="005848D4">
        <w:rPr>
          <w:b/>
          <w:bCs/>
          <w:lang w:val="en-IN"/>
        </w:rPr>
        <w:t>STEP 4 — Copy Existing Control File</w:t>
      </w:r>
    </w:p>
    <w:p w14:paraId="3BE62DA0" w14:textId="77777777" w:rsidR="005848D4" w:rsidRPr="005848D4" w:rsidRDefault="005848D4" w:rsidP="005848D4">
      <w:pPr>
        <w:rPr>
          <w:lang w:val="en-IN"/>
        </w:rPr>
      </w:pPr>
      <w:r w:rsidRPr="005848D4">
        <w:rPr>
          <w:lang w:val="en-IN"/>
        </w:rPr>
        <w:t>Copy original control file to new location:</w:t>
      </w:r>
    </w:p>
    <w:p w14:paraId="55740E46" w14:textId="679E6381" w:rsidR="005848D4" w:rsidRDefault="005848D4">
      <w:r w:rsidRPr="005848D4">
        <w:drawing>
          <wp:inline distT="0" distB="0" distL="0" distR="0" wp14:anchorId="425C2F98" wp14:editId="659AAAFD">
            <wp:extent cx="6911939" cy="205758"/>
            <wp:effectExtent l="0" t="0" r="3810" b="3810"/>
            <wp:docPr id="172535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545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1939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F2E1" w14:textId="2C46BF48" w:rsidR="005848D4" w:rsidRPr="004E3CE3" w:rsidRDefault="005848D4">
      <w:pPr>
        <w:rPr>
          <w:b/>
          <w:bCs/>
        </w:rPr>
      </w:pPr>
      <w:r w:rsidRPr="004E3CE3">
        <w:rPr>
          <w:b/>
          <w:bCs/>
        </w:rPr>
        <w:t>STEP 5 — Start Database in NOMOUNT Mode</w:t>
      </w:r>
    </w:p>
    <w:p w14:paraId="3BCF2D1B" w14:textId="10C98F44" w:rsidR="005848D4" w:rsidRPr="004E3CE3" w:rsidRDefault="005848D4">
      <w:pPr>
        <w:rPr>
          <w:b/>
          <w:bCs/>
        </w:rPr>
      </w:pPr>
      <w:r w:rsidRPr="004E3CE3">
        <w:rPr>
          <w:b/>
          <w:bCs/>
        </w:rPr>
        <w:t>STEP 6 — Update Control File Parameter</w:t>
      </w:r>
    </w:p>
    <w:p w14:paraId="7CCABABC" w14:textId="376508A9" w:rsidR="005848D4" w:rsidRDefault="005848D4">
      <w:r w:rsidRPr="005848D4">
        <w:drawing>
          <wp:inline distT="0" distB="0" distL="0" distR="0" wp14:anchorId="3A0A1CCD" wp14:editId="30FFC368">
            <wp:extent cx="11217612" cy="586791"/>
            <wp:effectExtent l="0" t="0" r="3175" b="3810"/>
            <wp:docPr id="128332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29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1761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2A40" w14:textId="7B09B63E" w:rsidR="005848D4" w:rsidRDefault="005848D4">
      <w:r>
        <w:t xml:space="preserve">(here showing 3 because I already have </w:t>
      </w:r>
      <w:proofErr w:type="gramStart"/>
      <w:r>
        <w:t xml:space="preserve">2  </w:t>
      </w:r>
      <w:proofErr w:type="spellStart"/>
      <w:r>
        <w:t>controlfiles</w:t>
      </w:r>
      <w:proofErr w:type="spellEnd"/>
      <w:proofErr w:type="gramEnd"/>
      <w:r>
        <w:t xml:space="preserve"> before)</w:t>
      </w:r>
    </w:p>
    <w:p w14:paraId="55458DA2" w14:textId="77777777" w:rsidR="004E3CE3" w:rsidRPr="004E3CE3" w:rsidRDefault="004E3CE3" w:rsidP="004E3CE3">
      <w:pPr>
        <w:rPr>
          <w:b/>
          <w:bCs/>
          <w:lang w:val="en-IN"/>
        </w:rPr>
      </w:pPr>
      <w:r w:rsidRPr="004E3CE3">
        <w:rPr>
          <w:b/>
          <w:bCs/>
          <w:lang w:val="en-IN"/>
        </w:rPr>
        <w:t>STEP 7 — Shutdown Database Again</w:t>
      </w:r>
    </w:p>
    <w:p w14:paraId="5024A5F0" w14:textId="0077810F" w:rsidR="005848D4" w:rsidRDefault="004E3CE3">
      <w:pPr>
        <w:rPr>
          <w:b/>
          <w:bCs/>
          <w:lang w:val="en-IN"/>
        </w:rPr>
      </w:pPr>
      <w:r w:rsidRPr="004E3CE3">
        <w:rPr>
          <w:b/>
          <w:bCs/>
          <w:lang w:val="en-IN"/>
        </w:rPr>
        <w:t>STEP 8 — Start Database Normally</w:t>
      </w:r>
    </w:p>
    <w:p w14:paraId="00A0F17F" w14:textId="774AB3CC" w:rsidR="004E3CE3" w:rsidRDefault="004E3CE3">
      <w:pPr>
        <w:rPr>
          <w:b/>
          <w:bCs/>
        </w:rPr>
      </w:pPr>
      <w:r w:rsidRPr="004E3CE3">
        <w:rPr>
          <w:b/>
          <w:bCs/>
        </w:rPr>
        <w:t>STEP 9 — Verify Multiplexing</w:t>
      </w:r>
    </w:p>
    <w:p w14:paraId="1898C85B" w14:textId="13A639F5" w:rsidR="004E3CE3" w:rsidRPr="004E3CE3" w:rsidRDefault="004E3CE3">
      <w:pPr>
        <w:rPr>
          <w:b/>
          <w:bCs/>
          <w:lang w:val="en-IN"/>
        </w:rPr>
      </w:pPr>
      <w:r w:rsidRPr="004E3CE3">
        <w:rPr>
          <w:b/>
          <w:bCs/>
          <w:lang w:val="en-IN"/>
        </w:rPr>
        <w:drawing>
          <wp:inline distT="0" distB="0" distL="0" distR="0" wp14:anchorId="6B0A367B" wp14:editId="01D8FBA8">
            <wp:extent cx="6340389" cy="1272650"/>
            <wp:effectExtent l="0" t="0" r="3810" b="3810"/>
            <wp:docPr id="206476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67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CE3" w:rsidRPr="004E3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18332387">
    <w:abstractNumId w:val="19"/>
  </w:num>
  <w:num w:numId="2" w16cid:durableId="29377016">
    <w:abstractNumId w:val="12"/>
  </w:num>
  <w:num w:numId="3" w16cid:durableId="190846949">
    <w:abstractNumId w:val="10"/>
  </w:num>
  <w:num w:numId="4" w16cid:durableId="164977074">
    <w:abstractNumId w:val="21"/>
  </w:num>
  <w:num w:numId="5" w16cid:durableId="409431917">
    <w:abstractNumId w:val="13"/>
  </w:num>
  <w:num w:numId="6" w16cid:durableId="1946499879">
    <w:abstractNumId w:val="16"/>
  </w:num>
  <w:num w:numId="7" w16cid:durableId="1350718773">
    <w:abstractNumId w:val="18"/>
  </w:num>
  <w:num w:numId="8" w16cid:durableId="75901002">
    <w:abstractNumId w:val="9"/>
  </w:num>
  <w:num w:numId="9" w16cid:durableId="299651616">
    <w:abstractNumId w:val="7"/>
  </w:num>
  <w:num w:numId="10" w16cid:durableId="927805939">
    <w:abstractNumId w:val="6"/>
  </w:num>
  <w:num w:numId="11" w16cid:durableId="983659283">
    <w:abstractNumId w:val="5"/>
  </w:num>
  <w:num w:numId="12" w16cid:durableId="1771508881">
    <w:abstractNumId w:val="4"/>
  </w:num>
  <w:num w:numId="13" w16cid:durableId="95179071">
    <w:abstractNumId w:val="8"/>
  </w:num>
  <w:num w:numId="14" w16cid:durableId="1127624838">
    <w:abstractNumId w:val="3"/>
  </w:num>
  <w:num w:numId="15" w16cid:durableId="1744330489">
    <w:abstractNumId w:val="2"/>
  </w:num>
  <w:num w:numId="16" w16cid:durableId="845945481">
    <w:abstractNumId w:val="1"/>
  </w:num>
  <w:num w:numId="17" w16cid:durableId="1055398092">
    <w:abstractNumId w:val="0"/>
  </w:num>
  <w:num w:numId="18" w16cid:durableId="1487823553">
    <w:abstractNumId w:val="14"/>
  </w:num>
  <w:num w:numId="19" w16cid:durableId="59526592">
    <w:abstractNumId w:val="15"/>
  </w:num>
  <w:num w:numId="20" w16cid:durableId="335764859">
    <w:abstractNumId w:val="20"/>
  </w:num>
  <w:num w:numId="21" w16cid:durableId="1945921422">
    <w:abstractNumId w:val="17"/>
  </w:num>
  <w:num w:numId="22" w16cid:durableId="429393307">
    <w:abstractNumId w:val="11"/>
  </w:num>
  <w:num w:numId="23" w16cid:durableId="16615001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8D4"/>
    <w:rsid w:val="004E3CE3"/>
    <w:rsid w:val="005848D4"/>
    <w:rsid w:val="00645252"/>
    <w:rsid w:val="006D3D74"/>
    <w:rsid w:val="0083569A"/>
    <w:rsid w:val="00A9204E"/>
    <w:rsid w:val="00DA3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421AC"/>
  <w15:chartTrackingRefBased/>
  <w15:docId w15:val="{9C5B1750-787B-442D-AB9B-A0BE3DEC3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ta\AppData\Local\Microsoft\Office\16.0\DTS\en-IN%7b33C82744-B02E-43A3-A908-2475B9FA4181%7d\%7bD41B1644-751F-4C89-ACF6-DFC74584B9FA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{D41B1644-751F-4C89-ACF6-DFC74584B9FA}TF2de6fc23-48e8-448b-960e-1bdc6e9248ab4ef8d1ac_win32-7424dd8ab5ea</Template>
  <TotalTime>13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Santanu Halder</dc:creator>
  <cp:keywords/>
  <dc:description/>
  <cp:lastModifiedBy>Santanu Halder</cp:lastModifiedBy>
  <cp:revision>1</cp:revision>
  <dcterms:created xsi:type="dcterms:W3CDTF">2026-05-07T13:30:00Z</dcterms:created>
  <dcterms:modified xsi:type="dcterms:W3CDTF">2026-05-07T13:43:00Z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